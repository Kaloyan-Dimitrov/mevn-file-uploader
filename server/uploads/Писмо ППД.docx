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25287" w14:textId="5A6FC8BE" w:rsidR="00535A85" w:rsidRPr="00535A85" w:rsidRDefault="00535A85" w:rsidP="00535A85">
      <w:pPr>
        <w:spacing w:before="1080"/>
        <w:rPr>
          <w:rFonts w:ascii="Calibri" w:eastAsia="SimSun" w:hAnsi="Calibri" w:cs="Times New Roman"/>
          <w:kern w:val="0"/>
          <w:sz w:val="20"/>
          <w:lang w:val="bg-BG" w:eastAsia="zh-CN"/>
        </w:rPr>
      </w:pPr>
      <w:bookmarkStart w:id="0" w:name="_Hlk59013447"/>
      <w:r w:rsidRPr="00535A85">
        <w:rPr>
          <w:rFonts w:asciiTheme="majorHAnsi" w:eastAsiaTheme="majorEastAsia" w:hAnsiTheme="majorHAnsi" w:cstheme="majorBidi"/>
          <w:b/>
          <w:sz w:val="26"/>
          <w:szCs w:val="26"/>
          <w:lang w:val="bg-BG"/>
        </w:rPr>
        <w:t>Уважаеми дами и господа,</w:t>
      </w:r>
    </w:p>
    <w:p w14:paraId="64F4B299" w14:textId="77777777" w:rsidR="00535A85" w:rsidRPr="00535A85" w:rsidRDefault="00535A85" w:rsidP="00535A85">
      <w:pPr>
        <w:pStyle w:val="BodyText3"/>
        <w:ind w:right="4196"/>
      </w:pPr>
      <w:r w:rsidRPr="00535A85">
        <w:t>Във връзка с наближаването на края на годината и препотвърждаването на нашите ангажименти към PPD за следващата година, ние проведохме анализ на данните от предходните 12 месеца по отношение на демографската структура и лечебните нужди на персонала и установихме нужда от корекции в обхвата и структурата на лечебния пакет. Целите, които преследваме с тези промени са:</w:t>
      </w:r>
    </w:p>
    <w:p w14:paraId="1A748235" w14:textId="304F73D0" w:rsidR="00535A85" w:rsidRPr="00535A85" w:rsidRDefault="00535A85" w:rsidP="00535A85">
      <w:pPr>
        <w:pStyle w:val="ListParagraph"/>
        <w:numPr>
          <w:ilvl w:val="0"/>
          <w:numId w:val="3"/>
        </w:numPr>
        <w:spacing w:before="0" w:after="0" w:line="240" w:lineRule="auto"/>
        <w:ind w:left="714" w:hanging="357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подобряване на обхвата на </w:t>
      </w:r>
      <w:r w:rsidRPr="00535A85">
        <w:rPr>
          <w:rFonts w:ascii="Calibri" w:eastAsia="SimSun" w:hAnsi="Calibri" w:cs="Times New Roman"/>
          <w:b/>
          <w:bCs/>
          <w:i/>
          <w:iCs/>
          <w:kern w:val="0"/>
          <w:sz w:val="20"/>
          <w:lang w:val="bg-BG" w:eastAsia="zh-CN"/>
        </w:rPr>
        <w:t>профилактиката</w:t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по отношение на заболяванията на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пародонта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/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гингивит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и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пародонтит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/ и на заболяванията на твърдите зъби тъкани /кариес/. </w:t>
      </w:r>
    </w:p>
    <w:p w14:paraId="02B3F0F1" w14:textId="1ABD3CDC" w:rsidR="00535A85" w:rsidRPr="00535A85" w:rsidRDefault="00535A85" w:rsidP="00535A85">
      <w:pPr>
        <w:pStyle w:val="ListParagraph"/>
        <w:numPr>
          <w:ilvl w:val="0"/>
          <w:numId w:val="3"/>
        </w:numPr>
        <w:spacing w:before="0" w:after="0" w:line="240" w:lineRule="auto"/>
        <w:ind w:left="714" w:hanging="357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подобряване на достъпността до </w:t>
      </w:r>
      <w:r w:rsidRPr="00535A85">
        <w:rPr>
          <w:rFonts w:ascii="Calibri" w:eastAsia="SimSun" w:hAnsi="Calibri" w:cs="Times New Roman"/>
          <w:b/>
          <w:bCs/>
          <w:i/>
          <w:iCs/>
          <w:kern w:val="0"/>
          <w:sz w:val="20"/>
          <w:lang w:val="bg-BG" w:eastAsia="zh-CN"/>
        </w:rPr>
        <w:t xml:space="preserve">лечение </w:t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на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пародонталните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заболявания и на заболяванията на твърдите зъбни тъкани</w:t>
      </w:r>
    </w:p>
    <w:p w14:paraId="758CFDF8" w14:textId="3D664814" w:rsidR="00535A85" w:rsidRPr="00535A85" w:rsidRDefault="00535A85" w:rsidP="00535A85">
      <w:pPr>
        <w:pStyle w:val="ListParagraph"/>
        <w:numPr>
          <w:ilvl w:val="0"/>
          <w:numId w:val="3"/>
        </w:numPr>
        <w:spacing w:before="0" w:after="0" w:line="240" w:lineRule="auto"/>
        <w:ind w:left="714" w:hanging="357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профилактика на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преканцерозните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заболявания и рака на устната кухина</w:t>
      </w:r>
    </w:p>
    <w:p w14:paraId="17E80B26" w14:textId="77777777" w:rsidR="00535A85" w:rsidRPr="00535A85" w:rsidRDefault="00535A85" w:rsidP="00535A85">
      <w:p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</w:p>
    <w:p w14:paraId="41DA0022" w14:textId="77777777" w:rsidR="00535A85" w:rsidRPr="00535A85" w:rsidRDefault="00535A85" w:rsidP="00535A85">
      <w:pPr>
        <w:pStyle w:val="BodyText"/>
        <w:ind w:right="0"/>
      </w:pPr>
      <w:r w:rsidRPr="00535A85">
        <w:t>За постигане на посочените цели предлагаме следните подобрения на покритието и условията по пакета, който ползват Вашите служители:</w:t>
      </w:r>
    </w:p>
    <w:p w14:paraId="6343E587" w14:textId="77777777" w:rsidR="00535A85" w:rsidRPr="00535A85" w:rsidRDefault="00535A85" w:rsidP="00535A85">
      <w:pPr>
        <w:numPr>
          <w:ilvl w:val="0"/>
          <w:numId w:val="1"/>
        </w:numPr>
        <w:spacing w:before="0" w:after="0" w:line="240" w:lineRule="auto"/>
        <w:ind w:left="720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Увеличаване на годишния лимит на служител от 500 на 600 лв. за лечение. </w:t>
      </w:r>
    </w:p>
    <w:p w14:paraId="3EC94954" w14:textId="77777777" w:rsidR="00535A85" w:rsidRPr="00535A85" w:rsidRDefault="00535A85" w:rsidP="00535A85">
      <w:pPr>
        <w:numPr>
          <w:ilvl w:val="0"/>
          <w:numId w:val="1"/>
        </w:numPr>
        <w:spacing w:before="0" w:after="0" w:line="240" w:lineRule="auto"/>
        <w:ind w:left="720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Процедури които се запазват безплатни, като отпада ограничението за брой процедури на пациент за календарна година:</w:t>
      </w:r>
    </w:p>
    <w:p w14:paraId="4B0EFAD3" w14:textId="6FF1F6CE" w:rsidR="00535A85" w:rsidRPr="00535A85" w:rsidRDefault="00535A85" w:rsidP="00535A85">
      <w:pPr>
        <w:pStyle w:val="ListParagraph"/>
        <w:numPr>
          <w:ilvl w:val="1"/>
          <w:numId w:val="7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преглед (първичен и последващи)</w:t>
      </w:r>
    </w:p>
    <w:p w14:paraId="18B94C4B" w14:textId="7ECCFE8E" w:rsidR="00535A85" w:rsidRPr="00535A85" w:rsidRDefault="00535A85" w:rsidP="00535A85">
      <w:pPr>
        <w:pStyle w:val="ListParagraph"/>
        <w:numPr>
          <w:ilvl w:val="1"/>
          <w:numId w:val="7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интраорална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рентгенография,</w:t>
      </w:r>
    </w:p>
    <w:p w14:paraId="17B09258" w14:textId="115BB0E4" w:rsidR="00535A85" w:rsidRPr="00535A85" w:rsidRDefault="00535A85" w:rsidP="00535A85">
      <w:pPr>
        <w:pStyle w:val="ListParagraph"/>
        <w:numPr>
          <w:ilvl w:val="1"/>
          <w:numId w:val="7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снемане на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пародонтален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статус</w:t>
      </w:r>
    </w:p>
    <w:p w14:paraId="6BEAFD2D" w14:textId="7090E3E7" w:rsidR="00535A85" w:rsidRPr="00535A85" w:rsidRDefault="00535A85" w:rsidP="00535A85">
      <w:pPr>
        <w:pStyle w:val="ListParagraph"/>
        <w:numPr>
          <w:ilvl w:val="1"/>
          <w:numId w:val="7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почистване на зъбен камък и полиране с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Airflow</w:t>
      </w:r>
      <w:proofErr w:type="spellEnd"/>
    </w:p>
    <w:p w14:paraId="30FFA4EE" w14:textId="77777777" w:rsidR="00535A85" w:rsidRPr="00535A85" w:rsidRDefault="00535A85" w:rsidP="00535A85">
      <w:pPr>
        <w:numPr>
          <w:ilvl w:val="0"/>
          <w:numId w:val="1"/>
        </w:numPr>
        <w:spacing w:before="0" w:after="0" w:line="240" w:lineRule="auto"/>
        <w:ind w:left="720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Към безплатните процедури предлагаме да се включат и съществена част от хирургичните интервенции. Това ще подпомогне насочването на средствата от годишния лимит на пациента към лечение на заболяванията на твърдите зъбни тъкани и техните усложнения (кариес,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пулпит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,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периодонтит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). Предлагаме безплатни да станат:</w:t>
      </w:r>
    </w:p>
    <w:p w14:paraId="5A67026B" w14:textId="560395CC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екстракция на еднокоренови зъби</w:t>
      </w:r>
    </w:p>
    <w:p w14:paraId="3CD4B968" w14:textId="49257A06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екстракция на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моногокоренови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зъби</w:t>
      </w:r>
    </w:p>
    <w:p w14:paraId="47D9B242" w14:textId="471D75BE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екстракция на мъдреци -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неусложнена</w:t>
      </w:r>
      <w:proofErr w:type="spellEnd"/>
    </w:p>
    <w:p w14:paraId="059861E6" w14:textId="043AE792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биопсия с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патоморфологично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изследване</w:t>
      </w:r>
    </w:p>
    <w:p w14:paraId="41F078D1" w14:textId="07F6FD81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екстирпация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на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мекотъканни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кисти</w:t>
      </w:r>
    </w:p>
    <w:p w14:paraId="4157AF9C" w14:textId="2E58750D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цистектомия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на челюстни кисти</w:t>
      </w:r>
    </w:p>
    <w:p w14:paraId="5BF8CAAA" w14:textId="79ABCEFF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циркумцизио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на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полуретиниран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зъб</w:t>
      </w:r>
    </w:p>
    <w:p w14:paraId="7283B12C" w14:textId="294658D3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интраорална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инцизия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на абсцеси и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флегмони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</w:t>
      </w:r>
    </w:p>
    <w:p w14:paraId="4130E7E2" w14:textId="5A6E1A13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апикална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</w:t>
      </w: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остеотомия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  <w:t xml:space="preserve">          </w:t>
      </w:r>
    </w:p>
    <w:p w14:paraId="0C3CAF88" w14:textId="4E7BF9A3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proofErr w:type="spellStart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френулотомия</w:t>
      </w:r>
      <w:proofErr w:type="spellEnd"/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="00EB78EF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 </w:t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</w:p>
    <w:p w14:paraId="0F26B380" w14:textId="6074AA56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корекция на алвеоларен гребен</w:t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ab/>
      </w:r>
    </w:p>
    <w:p w14:paraId="50B563B6" w14:textId="344D6089" w:rsidR="00535A85" w:rsidRPr="00535A85" w:rsidRDefault="00535A85" w:rsidP="00535A85">
      <w:pPr>
        <w:pStyle w:val="ListParagraph"/>
        <w:numPr>
          <w:ilvl w:val="1"/>
          <w:numId w:val="6"/>
        </w:num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коренова ампутация</w:t>
      </w:r>
    </w:p>
    <w:p w14:paraId="177D298F" w14:textId="77777777" w:rsidR="00535A85" w:rsidRPr="00535A85" w:rsidRDefault="00535A85" w:rsidP="00535A85">
      <w:p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</w:p>
    <w:p w14:paraId="3560545F" w14:textId="77777777" w:rsidR="00535A85" w:rsidRPr="00535A85" w:rsidRDefault="00535A85" w:rsidP="00535A85">
      <w:pPr>
        <w:spacing w:before="0" w:after="0" w:line="240" w:lineRule="auto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Всички посочени процедури ще се извършват безплатно, т.е. няма да отнемат от лимита на пациента, без ограничение в броя на процедурите през календарната година.</w:t>
      </w:r>
    </w:p>
    <w:p w14:paraId="4B91A271" w14:textId="77777777" w:rsidR="00535A85" w:rsidRPr="00535A85" w:rsidRDefault="00535A85" w:rsidP="00535A85">
      <w:pPr>
        <w:spacing w:before="0" w:after="0" w:line="240" w:lineRule="auto"/>
        <w:ind w:right="1758"/>
        <w:rPr>
          <w:rFonts w:ascii="Calibri" w:eastAsia="SimSun" w:hAnsi="Calibri" w:cs="Times New Roman"/>
          <w:kern w:val="0"/>
          <w:sz w:val="20"/>
          <w:lang w:val="bg-BG" w:eastAsia="zh-CN"/>
        </w:rPr>
      </w:pP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 xml:space="preserve">Надяваме са описаните промени да повишат допълнително удовлетвореността на Вашия екип от нашата съвместна дейност, а и да допринесат за подобряване на оралното здраве. </w:t>
      </w:r>
    </w:p>
    <w:p w14:paraId="2D11B267" w14:textId="4DB124C4" w:rsidR="00535A85" w:rsidRDefault="00535A85" w:rsidP="00535A85">
      <w:pPr>
        <w:pStyle w:val="BodyText2"/>
      </w:pPr>
      <w:r w:rsidRPr="00535A85">
        <w:t xml:space="preserve">С разбиране за усложнената икономическа ситуация, в която се намираме всички, направихме необходимите оптимизации, за да можем да вместим посочените подобрения в рамките на договорените до сега финансови условия и смятаме, че не се налагат и няма да се наложат промени в  договорената финансова рамка. </w:t>
      </w:r>
    </w:p>
    <w:p w14:paraId="1FDC44F4" w14:textId="77777777" w:rsidR="00535A85" w:rsidRPr="00535A85" w:rsidRDefault="00535A85" w:rsidP="00535A85">
      <w:pPr>
        <w:pStyle w:val="BodyText2"/>
      </w:pPr>
    </w:p>
    <w:p w14:paraId="1D1C0EBF" w14:textId="79736D48" w:rsidR="00D45945" w:rsidRPr="00535A85" w:rsidRDefault="00535A85" w:rsidP="00535A85">
      <w:pPr>
        <w:spacing w:before="0" w:after="0" w:line="240" w:lineRule="auto"/>
        <w:rPr>
          <w:rFonts w:ascii="Calibri" w:hAnsi="Calibri"/>
          <w:noProof/>
          <w:color w:val="000000" w:themeColor="text1"/>
          <w:sz w:val="22"/>
          <w:lang w:val="bg-BG"/>
        </w:rPr>
      </w:pPr>
      <w:r w:rsidRPr="00535A85">
        <w:rPr>
          <w:rFonts w:ascii="Calibri" w:eastAsia="SimSun" w:hAnsi="Calibri" w:cs="Times New Roman"/>
          <w:b/>
          <w:bCs/>
          <w:kern w:val="0"/>
          <w:sz w:val="20"/>
          <w:lang w:val="bg-BG" w:eastAsia="zh-CN"/>
        </w:rPr>
        <w:t>ОЧАКВАМЕ ВАШЕТО МНЕНИЕ И ОБРАТНА ВРЪЗКА</w:t>
      </w:r>
      <w:r w:rsidRPr="00535A85">
        <w:rPr>
          <w:rFonts w:ascii="Calibri" w:eastAsia="SimSun" w:hAnsi="Calibri" w:cs="Times New Roman"/>
          <w:kern w:val="0"/>
          <w:sz w:val="20"/>
          <w:lang w:val="bg-BG" w:eastAsia="zh-CN"/>
        </w:rPr>
        <w:t>.</w:t>
      </w:r>
      <w:bookmarkEnd w:id="0"/>
    </w:p>
    <w:sectPr w:rsidR="00D45945" w:rsidRPr="00535A85" w:rsidSect="00535A85">
      <w:headerReference w:type="default" r:id="rId11"/>
      <w:pgSz w:w="12240" w:h="15840"/>
      <w:pgMar w:top="720" w:right="1440" w:bottom="720" w:left="9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11141" w14:textId="77777777" w:rsidR="00BF0BC8" w:rsidRDefault="00BF0BC8" w:rsidP="00D45945">
      <w:pPr>
        <w:spacing w:before="0" w:after="0" w:line="240" w:lineRule="auto"/>
      </w:pPr>
      <w:r>
        <w:separator/>
      </w:r>
    </w:p>
  </w:endnote>
  <w:endnote w:type="continuationSeparator" w:id="0">
    <w:p w14:paraId="120AD396" w14:textId="77777777" w:rsidR="00BF0BC8" w:rsidRDefault="00BF0BC8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FBA634" w14:textId="77777777" w:rsidR="00BF0BC8" w:rsidRDefault="00BF0BC8" w:rsidP="00D45945">
      <w:pPr>
        <w:spacing w:before="0" w:after="0" w:line="240" w:lineRule="auto"/>
      </w:pPr>
      <w:r>
        <w:separator/>
      </w:r>
    </w:p>
  </w:footnote>
  <w:footnote w:type="continuationSeparator" w:id="0">
    <w:p w14:paraId="71976A78" w14:textId="77777777" w:rsidR="00BF0BC8" w:rsidRDefault="00BF0BC8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1BAE1" w14:textId="57D9D84E" w:rsidR="00D45945" w:rsidRDefault="00535A85">
    <w:pPr>
      <w:pStyle w:val="Header"/>
    </w:pPr>
    <w:r w:rsidRPr="00C7624A">
      <w:rPr>
        <w:rFonts w:ascii="Corbel" w:hAnsi="Corbel"/>
        <w:noProof/>
        <w:sz w:val="40"/>
      </w:rPr>
      <w:drawing>
        <wp:anchor distT="0" distB="0" distL="114300" distR="114300" simplePos="0" relativeHeight="251663360" behindDoc="0" locked="0" layoutInCell="1" allowOverlap="1" wp14:anchorId="6CE3D2BC" wp14:editId="7D374DD0">
          <wp:simplePos x="0" y="0"/>
          <wp:positionH relativeFrom="column">
            <wp:posOffset>4161355</wp:posOffset>
          </wp:positionH>
          <wp:positionV relativeFrom="paragraph">
            <wp:posOffset>-438150</wp:posOffset>
          </wp:positionV>
          <wp:extent cx="1868805" cy="1876425"/>
          <wp:effectExtent l="0" t="0" r="0" b="0"/>
          <wp:wrapNone/>
          <wp:docPr id="7" name="Picture 16">
            <a:extLst xmlns:a="http://schemas.openxmlformats.org/drawingml/2006/main">
              <a:ext uri="{FF2B5EF4-FFF2-40B4-BE49-F238E27FC236}">
                <a16:creationId xmlns:a16="http://schemas.microsoft.com/office/drawing/2014/main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6">
                    <a:extLst>
                      <a:ext uri="{FF2B5EF4-FFF2-40B4-BE49-F238E27FC236}">
                        <a16:creationId xmlns:a16="http://schemas.microsoft.com/office/drawing/2014/main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1876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DA0B6EA" wp14:editId="1C632A08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150" cy="1223010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150" cy="1223010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6E72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600141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alpha val="78039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50196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7000724A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36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3DA0B6EA" id="Group 3" o:spid="_x0000_s1026" style="position:absolute;left:0;text-align:left;margin-left:-12pt;margin-top:-97.5pt;width:644.5pt;height:963pt;z-index:-251654144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">
              <v:shape id="Freeform: Shape 10" o:spid="_x0000_s1027" style="position:absolute;left:39200;width:4063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f6e722" stroked="f"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28" style="position:absolute;left:54017;top:94826;width:27838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yellow" stroked="f"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9" style="position:absolute;left:59774;top:100414;width:18227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black [3213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0" style="position:absolute;left:58081;top:105240;width:4605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1" style="position:absolute;left:71120;top:96001;width:2370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opacity="51143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2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" fillcolor="yellow" stroked="f"/>
              <v:shape id="Freeform: Shape 18" o:spid="_x0000_s1033" style="position:absolute;left:42280;top:4402;width:32260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black [3213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4" style="position:absolute;left:65024;top:28109;width:11353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stroked="f">
                <v:fill opacity="32896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7000724A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5" style="position:absolute;left:44365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D45945" w:rsidRPr="00615018">
      <w:rPr>
        <w:noProof/>
        <w:color w:val="000000" w:themeColor="text1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E74402D"/>
    <w:multiLevelType w:val="singleLevel"/>
    <w:tmpl w:val="CE74402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52F5A76"/>
    <w:multiLevelType w:val="hybridMultilevel"/>
    <w:tmpl w:val="56708DF2"/>
    <w:lvl w:ilvl="0" w:tplc="F706649A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F631A"/>
    <w:multiLevelType w:val="hybridMultilevel"/>
    <w:tmpl w:val="7064357E"/>
    <w:lvl w:ilvl="0" w:tplc="F706649A">
      <w:numFmt w:val="bullet"/>
      <w:lvlText w:val="-"/>
      <w:lvlJc w:val="left"/>
      <w:pPr>
        <w:ind w:left="144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C335DC8"/>
    <w:multiLevelType w:val="hybridMultilevel"/>
    <w:tmpl w:val="32D68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19617F"/>
    <w:multiLevelType w:val="hybridMultilevel"/>
    <w:tmpl w:val="D9C60C90"/>
    <w:lvl w:ilvl="0" w:tplc="F706649A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6E32E8"/>
    <w:multiLevelType w:val="hybridMultilevel"/>
    <w:tmpl w:val="65C0DD7C"/>
    <w:lvl w:ilvl="0" w:tplc="F706649A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F706649A">
      <w:numFmt w:val="bullet"/>
      <w:lvlText w:val="-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B92AFE"/>
    <w:multiLevelType w:val="hybridMultilevel"/>
    <w:tmpl w:val="3BF233CA"/>
    <w:lvl w:ilvl="0" w:tplc="F706649A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F706649A">
      <w:numFmt w:val="bullet"/>
      <w:lvlText w:val="-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A85"/>
    <w:rsid w:val="00083BAA"/>
    <w:rsid w:val="000D7B45"/>
    <w:rsid w:val="000E5896"/>
    <w:rsid w:val="001766D6"/>
    <w:rsid w:val="00204F5C"/>
    <w:rsid w:val="00224485"/>
    <w:rsid w:val="0026243D"/>
    <w:rsid w:val="002C003A"/>
    <w:rsid w:val="00324622"/>
    <w:rsid w:val="0033581C"/>
    <w:rsid w:val="00374677"/>
    <w:rsid w:val="003E24DF"/>
    <w:rsid w:val="00454CEC"/>
    <w:rsid w:val="004A2B0D"/>
    <w:rsid w:val="00535A85"/>
    <w:rsid w:val="00564809"/>
    <w:rsid w:val="005C2210"/>
    <w:rsid w:val="005E7AC8"/>
    <w:rsid w:val="00615018"/>
    <w:rsid w:val="0062123A"/>
    <w:rsid w:val="00646E75"/>
    <w:rsid w:val="006F6F10"/>
    <w:rsid w:val="00765BD2"/>
    <w:rsid w:val="00783E79"/>
    <w:rsid w:val="007B5AE8"/>
    <w:rsid w:val="007F5192"/>
    <w:rsid w:val="0085357E"/>
    <w:rsid w:val="008B7FD5"/>
    <w:rsid w:val="008E6185"/>
    <w:rsid w:val="00A3456F"/>
    <w:rsid w:val="00A65AD5"/>
    <w:rsid w:val="00A96CF8"/>
    <w:rsid w:val="00AD330B"/>
    <w:rsid w:val="00B50294"/>
    <w:rsid w:val="00BF0BC8"/>
    <w:rsid w:val="00C175B3"/>
    <w:rsid w:val="00C539B0"/>
    <w:rsid w:val="00C664CF"/>
    <w:rsid w:val="00C665CF"/>
    <w:rsid w:val="00C70786"/>
    <w:rsid w:val="00C70B15"/>
    <w:rsid w:val="00C8222A"/>
    <w:rsid w:val="00CC550A"/>
    <w:rsid w:val="00D45945"/>
    <w:rsid w:val="00D66593"/>
    <w:rsid w:val="00DA4BFB"/>
    <w:rsid w:val="00DA79AD"/>
    <w:rsid w:val="00DF0640"/>
    <w:rsid w:val="00E14A80"/>
    <w:rsid w:val="00E24FD6"/>
    <w:rsid w:val="00E55D74"/>
    <w:rsid w:val="00E6540C"/>
    <w:rsid w:val="00E81E2A"/>
    <w:rsid w:val="00EB78EF"/>
    <w:rsid w:val="00EE0952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9F104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ListParagraph">
    <w:name w:val="List Paragraph"/>
    <w:basedOn w:val="Normal"/>
    <w:uiPriority w:val="34"/>
    <w:semiHidden/>
    <w:rsid w:val="00535A85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35A85"/>
    <w:pPr>
      <w:spacing w:before="0" w:after="0" w:line="240" w:lineRule="auto"/>
      <w:ind w:right="4706"/>
    </w:pPr>
    <w:rPr>
      <w:rFonts w:ascii="Calibri" w:eastAsia="SimSun" w:hAnsi="Calibri" w:cs="Times New Roman"/>
      <w:kern w:val="0"/>
      <w:sz w:val="20"/>
      <w:lang w:val="bg-BG" w:eastAsia="zh-CN"/>
    </w:rPr>
  </w:style>
  <w:style w:type="character" w:customStyle="1" w:styleId="BodyTextChar">
    <w:name w:val="Body Text Char"/>
    <w:basedOn w:val="DefaultParagraphFont"/>
    <w:link w:val="BodyText"/>
    <w:uiPriority w:val="99"/>
    <w:rsid w:val="00535A85"/>
    <w:rPr>
      <w:rFonts w:ascii="Calibri" w:eastAsia="SimSun" w:hAnsi="Calibri" w:cs="Times New Roman"/>
      <w:sz w:val="20"/>
      <w:szCs w:val="20"/>
      <w:lang w:val="bg-BG" w:eastAsia="zh-CN"/>
    </w:rPr>
  </w:style>
  <w:style w:type="paragraph" w:styleId="BodyText2">
    <w:name w:val="Body Text 2"/>
    <w:basedOn w:val="Normal"/>
    <w:link w:val="BodyText2Char"/>
    <w:uiPriority w:val="99"/>
    <w:unhideWhenUsed/>
    <w:rsid w:val="00535A85"/>
    <w:pPr>
      <w:spacing w:before="0" w:after="0" w:line="240" w:lineRule="auto"/>
      <w:ind w:right="2665"/>
    </w:pPr>
    <w:rPr>
      <w:rFonts w:ascii="Calibri" w:eastAsia="SimSun" w:hAnsi="Calibri" w:cs="Times New Roman"/>
      <w:kern w:val="0"/>
      <w:sz w:val="20"/>
      <w:lang w:val="bg-BG" w:eastAsia="zh-CN"/>
    </w:rPr>
  </w:style>
  <w:style w:type="character" w:customStyle="1" w:styleId="BodyText2Char">
    <w:name w:val="Body Text 2 Char"/>
    <w:basedOn w:val="DefaultParagraphFont"/>
    <w:link w:val="BodyText2"/>
    <w:uiPriority w:val="99"/>
    <w:rsid w:val="00535A85"/>
    <w:rPr>
      <w:rFonts w:ascii="Calibri" w:eastAsia="SimSun" w:hAnsi="Calibri" w:cs="Times New Roman"/>
      <w:sz w:val="20"/>
      <w:szCs w:val="20"/>
      <w:lang w:val="bg-BG" w:eastAsia="zh-CN"/>
    </w:rPr>
  </w:style>
  <w:style w:type="paragraph" w:styleId="BodyText3">
    <w:name w:val="Body Text 3"/>
    <w:basedOn w:val="Normal"/>
    <w:link w:val="BodyText3Char"/>
    <w:uiPriority w:val="99"/>
    <w:unhideWhenUsed/>
    <w:rsid w:val="00535A85"/>
    <w:pPr>
      <w:spacing w:before="0" w:after="0" w:line="240" w:lineRule="auto"/>
      <w:ind w:right="3799"/>
    </w:pPr>
    <w:rPr>
      <w:rFonts w:ascii="Calibri" w:eastAsia="SimSun" w:hAnsi="Calibri" w:cs="Times New Roman"/>
      <w:kern w:val="0"/>
      <w:sz w:val="20"/>
      <w:lang w:val="bg-BG" w:eastAsia="zh-CN"/>
    </w:rPr>
  </w:style>
  <w:style w:type="character" w:customStyle="1" w:styleId="BodyText3Char">
    <w:name w:val="Body Text 3 Char"/>
    <w:basedOn w:val="DefaultParagraphFont"/>
    <w:link w:val="BodyText3"/>
    <w:uiPriority w:val="99"/>
    <w:rsid w:val="00535A85"/>
    <w:rPr>
      <w:rFonts w:ascii="Calibri" w:eastAsia="SimSun" w:hAnsi="Calibri" w:cs="Times New Roman"/>
      <w:sz w:val="20"/>
      <w:szCs w:val="20"/>
      <w:lang w:val="bg-BG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loy\AppData\Roaming\Microsoft\Templates\Blue%20spheres%20letterhead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B3064B-4D18-4733-A61C-DA4A9FFDBA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letterhead.dotx</Template>
  <TotalTime>0</TotalTime>
  <Pages>1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2020-12-16T08:46:00Z</dcterms:created>
  <dcterms:modified xsi:type="dcterms:W3CDTF">2020-12-16T12:27:00Z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